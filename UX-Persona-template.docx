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7A72A" w14:textId="0508158A" w:rsidR="005D6B1A" w:rsidRDefault="00074A5B">
      <w:pPr>
        <w:rPr>
          <w:sz w:val="62"/>
          <w:szCs w:val="62"/>
        </w:rPr>
      </w:pPr>
      <w:r>
        <w:rPr>
          <w:noProof/>
          <w:sz w:val="62"/>
          <w:szCs w:val="62"/>
        </w:rPr>
        <w:drawing>
          <wp:inline distT="0" distB="0" distL="0" distR="0" wp14:anchorId="222F157E" wp14:editId="01CE9013">
            <wp:extent cx="18122900" cy="12356521"/>
            <wp:effectExtent l="0" t="0" r="0" b="6985"/>
            <wp:docPr id="61591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14906" name="Picture 6159149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4849" cy="1237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6B1A" w:rsidSect="00074A5B">
      <w:type w:val="continuous"/>
      <w:pgSz w:w="31660" w:h="21760" w:orient="landscape"/>
      <w:pgMar w:top="1340" w:right="4640" w:bottom="280" w:left="1540" w:header="720" w:footer="720" w:gutter="0"/>
      <w:cols w:num="2" w:space="720" w:equalWidth="0">
        <w:col w:w="3190" w:space="8011"/>
        <w:col w:w="14279"/>
      </w:cols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453CC"/>
    <w:multiLevelType w:val="multilevel"/>
    <w:tmpl w:val="02548FC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57789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B1A"/>
    <w:rsid w:val="00074A5B"/>
    <w:rsid w:val="005B1B35"/>
    <w:rsid w:val="005D6B1A"/>
    <w:rsid w:val="00AA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2C619"/>
  <w15:docId w15:val="{F896E57F-71D3-4FBA-9F14-DFD033188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Yolanda</dc:creator>
  <cp:lastModifiedBy>HS TEXH</cp:lastModifiedBy>
  <cp:revision>5</cp:revision>
  <dcterms:created xsi:type="dcterms:W3CDTF">2022-10-10T09:52:00Z</dcterms:created>
  <dcterms:modified xsi:type="dcterms:W3CDTF">2023-10-06T14:00:00Z</dcterms:modified>
</cp:coreProperties>
</file>